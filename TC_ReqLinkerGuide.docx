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FC0EDB" w:rsidRPr="00C87FA7" w:rsidRDefault="00FC0EDB" w:rsidP="00FC0EDB">
      <w:pPr>
        <w:pStyle w:val="RequirementDocumentDescription"/>
        <w:jc w:val="center"/>
        <w:rPr>
          <w:rStyle w:val="RequirementLabel"/>
          <w:sz w:val="32"/>
          <w:szCs w:val="32"/>
        </w:rPr>
      </w:pPr>
    </w:p>
    <w:p w14:paraId="0A37501D" w14:textId="77777777" w:rsidR="00FC0EDB" w:rsidRPr="00C87FA7" w:rsidRDefault="00FC0EDB" w:rsidP="00FC0EDB">
      <w:pPr>
        <w:pStyle w:val="RequirementDocumentDescription"/>
        <w:jc w:val="center"/>
        <w:rPr>
          <w:rStyle w:val="RequirementLabel"/>
          <w:sz w:val="32"/>
          <w:szCs w:val="32"/>
        </w:rPr>
      </w:pPr>
    </w:p>
    <w:p w14:paraId="5DAB6C7B" w14:textId="77777777" w:rsidR="00FC0EDB" w:rsidRPr="00C87FA7" w:rsidRDefault="00FC0EDB" w:rsidP="00FC0EDB">
      <w:pPr>
        <w:pStyle w:val="RequirementDocumentDescription"/>
        <w:rPr>
          <w:rStyle w:val="RequirementLabel"/>
          <w:sz w:val="32"/>
          <w:szCs w:val="32"/>
        </w:rPr>
      </w:pPr>
    </w:p>
    <w:p w14:paraId="7636FA73" w14:textId="47E81DE1" w:rsidR="004D41A8" w:rsidRPr="00C87FA7" w:rsidRDefault="004D41A8" w:rsidP="004D41A8">
      <w:pPr>
        <w:pStyle w:val="RequirementDocumentDescription"/>
        <w:jc w:val="center"/>
        <w:rPr>
          <w:rStyle w:val="RequirementLabel"/>
          <w:sz w:val="32"/>
          <w:szCs w:val="32"/>
        </w:rPr>
      </w:pPr>
      <w:r>
        <w:rPr>
          <w:rStyle w:val="RequirementLabel"/>
          <w:sz w:val="32"/>
          <w:szCs w:val="32"/>
        </w:rPr>
        <w:t xml:space="preserve">Test Case – Req Linker Guide </w:t>
      </w:r>
    </w:p>
    <w:p w14:paraId="6A05A809" w14:textId="77777777" w:rsidR="00FC0EDB" w:rsidRPr="00C87FA7" w:rsidRDefault="00FC0EDB" w:rsidP="00FC0EDB">
      <w:pPr>
        <w:pStyle w:val="RequirementDocumentDescription"/>
        <w:jc w:val="center"/>
        <w:rPr>
          <w:rStyle w:val="RequirementLabel"/>
          <w:sz w:val="32"/>
          <w:szCs w:val="32"/>
        </w:rPr>
      </w:pPr>
    </w:p>
    <w:p w14:paraId="5A39BBE3" w14:textId="77777777" w:rsidR="00FC0EDB" w:rsidRPr="00C87FA7" w:rsidRDefault="00FC0EDB" w:rsidP="00FC0EDB">
      <w:pPr>
        <w:pStyle w:val="RequirementDocumentDescription"/>
        <w:jc w:val="center"/>
        <w:rPr>
          <w:rStyle w:val="RequirementLabel"/>
          <w:sz w:val="32"/>
          <w:szCs w:val="32"/>
        </w:rPr>
      </w:pPr>
    </w:p>
    <w:p w14:paraId="41C8F396" w14:textId="77777777" w:rsidR="00FC0EDB" w:rsidRPr="00C87FA7" w:rsidRDefault="00FC0EDB" w:rsidP="00FC0EDB">
      <w:pPr>
        <w:pStyle w:val="RequirementDocumentDescription"/>
        <w:jc w:val="center"/>
        <w:rPr>
          <w:rStyle w:val="RequirementLabel"/>
          <w:sz w:val="32"/>
          <w:szCs w:val="32"/>
        </w:rPr>
      </w:pPr>
    </w:p>
    <w:p w14:paraId="72A3D3EC" w14:textId="77777777" w:rsidR="00FC0EDB" w:rsidRPr="00C87FA7" w:rsidRDefault="00FC0EDB" w:rsidP="00FC0EDB">
      <w:pPr>
        <w:pStyle w:val="RequirementDocumentDescription"/>
        <w:jc w:val="center"/>
        <w:rPr>
          <w:rStyle w:val="RequirementLabel"/>
          <w:sz w:val="32"/>
          <w:szCs w:val="32"/>
        </w:rPr>
      </w:pPr>
    </w:p>
    <w:p w14:paraId="6D5AC1A7" w14:textId="3AF1E3F9" w:rsidR="00FC0EDB" w:rsidRPr="00C87FA7" w:rsidRDefault="00AB2C60" w:rsidP="00FC0EDB">
      <w:pPr>
        <w:rPr>
          <w:rStyle w:val="RequirementLabel"/>
          <w:b w:val="0"/>
          <w:bCs w:val="0"/>
        </w:rPr>
      </w:pPr>
      <w:r w:rsidRPr="00C87FA7">
        <w:rPr>
          <w:rStyle w:val="RequirementLabel"/>
        </w:rPr>
        <w:t xml:space="preserve">Authors: </w:t>
      </w:r>
      <w:r w:rsidR="004D41A8">
        <w:rPr>
          <w:rStyle w:val="RequirementLabel"/>
          <w:b w:val="0"/>
          <w:bCs w:val="0"/>
        </w:rPr>
        <w:t>Orhan Ozdemir</w:t>
      </w:r>
    </w:p>
    <w:p w14:paraId="0D0B940D" w14:textId="77777777" w:rsidR="00FC0EDB" w:rsidRPr="00C87FA7" w:rsidRDefault="00FC0EDB" w:rsidP="00FC0EDB"/>
    <w:p w14:paraId="04238D8F" w14:textId="77777777" w:rsidR="00FC0EDB" w:rsidRPr="00C87FA7" w:rsidRDefault="00AB2C60" w:rsidP="00FC0EDB">
      <w:pPr>
        <w:rPr>
          <w:rStyle w:val="RequirementLabel"/>
          <w:b w:val="0"/>
        </w:rPr>
      </w:pPr>
      <w:r w:rsidRPr="00C87FA7">
        <w:rPr>
          <w:rStyle w:val="RequirementLabel"/>
        </w:rPr>
        <w:t xml:space="preserve">Snapshot Version: </w:t>
      </w:r>
      <w:bookmarkStart w:id="0" w:name="MWE_TEST_TRACK_RMDOC_SNAPSHOT_VERSION"/>
      <w:bookmarkEnd w:id="0"/>
      <w:r w:rsidRPr="00C87FA7">
        <w:rPr>
          <w:rStyle w:val="RequirementLabel"/>
          <w:b w:val="0"/>
        </w:rPr>
        <w:t>Current</w:t>
      </w:r>
    </w:p>
    <w:p w14:paraId="60061E4C" w14:textId="77777777" w:rsidR="00FC0EDB" w:rsidRPr="00C87FA7" w:rsidRDefault="00FC0EDB" w:rsidP="00FC0EDB">
      <w:pPr>
        <w:pStyle w:val="PlainText"/>
        <w:rPr>
          <w:rStyle w:val="RequirementLabel"/>
        </w:rPr>
      </w:pPr>
    </w:p>
    <w:p w14:paraId="44EAFD9C" w14:textId="77777777" w:rsidR="00FC0EDB" w:rsidRPr="00C87FA7" w:rsidRDefault="00FC0EDB" w:rsidP="00FC0EDB">
      <w:pPr>
        <w:pStyle w:val="PlainText"/>
        <w:rPr>
          <w:rStyle w:val="RequirementLabel"/>
        </w:rPr>
      </w:pPr>
    </w:p>
    <w:p w14:paraId="250689DA" w14:textId="26D9F8FC" w:rsidR="00FC0EDB" w:rsidRPr="00C87FA7" w:rsidRDefault="00AB2C60" w:rsidP="00FC0EDB">
      <w:pPr>
        <w:pStyle w:val="PlainText"/>
        <w:rPr>
          <w:rStyle w:val="RequirementField"/>
        </w:rPr>
      </w:pPr>
      <w:r w:rsidRPr="00C87FA7">
        <w:rPr>
          <w:rStyle w:val="RequirementLabel"/>
        </w:rPr>
        <w:t>Extraction Date:</w:t>
      </w:r>
      <w:r w:rsidRPr="00C87FA7">
        <w:rPr>
          <w:rStyle w:val="RequirementField"/>
        </w:rPr>
        <w:t xml:space="preserve"> </w:t>
      </w:r>
      <w:r w:rsidRPr="00C87FA7">
        <w:rPr>
          <w:rStyle w:val="RequirementField"/>
        </w:rPr>
        <w:fldChar w:fldCharType="begin"/>
      </w:r>
      <w:r w:rsidRPr="00C87FA7">
        <w:rPr>
          <w:rStyle w:val="RequirementField"/>
        </w:rPr>
        <w:instrText xml:space="preserve"> DATE  \@ "MMMM d, yyyy"  \* MERGEFORMAT </w:instrText>
      </w:r>
      <w:r w:rsidRPr="00C87FA7">
        <w:rPr>
          <w:rStyle w:val="RequirementField"/>
        </w:rPr>
        <w:fldChar w:fldCharType="separate"/>
      </w:r>
      <w:r w:rsidR="006C0C2C">
        <w:rPr>
          <w:rStyle w:val="RequirementField"/>
          <w:noProof/>
        </w:rPr>
        <w:t>February 24, 2025</w:t>
      </w:r>
      <w:r w:rsidRPr="00C87FA7">
        <w:rPr>
          <w:rStyle w:val="RequirementField"/>
        </w:rPr>
        <w:fldChar w:fldCharType="end"/>
      </w:r>
    </w:p>
    <w:p w14:paraId="4B94D5A5" w14:textId="77777777" w:rsidR="00FC0EDB" w:rsidRPr="00C87FA7" w:rsidRDefault="00FC0EDB" w:rsidP="00FC0EDB">
      <w:pPr>
        <w:pStyle w:val="PlainText"/>
        <w:rPr>
          <w:rStyle w:val="RequirementField"/>
        </w:rPr>
      </w:pPr>
    </w:p>
    <w:p w14:paraId="3DEEC669" w14:textId="77777777" w:rsidR="00FC0EDB" w:rsidRPr="00C87FA7" w:rsidRDefault="00FC0EDB" w:rsidP="00FC0EDB">
      <w:pPr>
        <w:pStyle w:val="PlainText"/>
        <w:rPr>
          <w:rStyle w:val="RequirementField"/>
        </w:rPr>
      </w:pPr>
    </w:p>
    <w:p w14:paraId="3656B9AB" w14:textId="0DA7EB0D" w:rsidR="00C13E82" w:rsidRDefault="00AB2C60" w:rsidP="00C13E82">
      <w:pPr>
        <w:jc w:val="both"/>
      </w:pPr>
      <w:r w:rsidRPr="00C87FA7">
        <w:br w:type="page"/>
      </w:r>
    </w:p>
    <w:p w14:paraId="48CD04FE" w14:textId="10C52D9B" w:rsidR="00C13E82" w:rsidRDefault="00C13E82" w:rsidP="008A2EE5">
      <w:pPr>
        <w:jc w:val="both"/>
        <w:rPr>
          <w:noProof/>
        </w:rPr>
      </w:pPr>
      <w:r>
        <w:rPr>
          <w:noProof/>
        </w:rPr>
        <w:lastRenderedPageBreak/>
        <w:t xml:space="preserve">Procedure  </w:t>
      </w:r>
      <w:r w:rsidR="006C0C2C">
        <w:rPr>
          <w:noProof/>
        </w:rPr>
        <w:t>for linking multiple requirements</w:t>
      </w:r>
    </w:p>
    <w:p w14:paraId="27501236" w14:textId="2750A11C" w:rsidR="00C13E82" w:rsidRDefault="00C13E82" w:rsidP="00C13E82">
      <w:pPr>
        <w:pStyle w:val="ListParagraph"/>
        <w:numPr>
          <w:ilvl w:val="0"/>
          <w:numId w:val="28"/>
        </w:numPr>
        <w:jc w:val="both"/>
        <w:rPr>
          <w:noProof/>
        </w:rPr>
      </w:pPr>
      <w:r>
        <w:rPr>
          <w:noProof/>
        </w:rPr>
        <w:t>Enter User Name</w:t>
      </w:r>
    </w:p>
    <w:p w14:paraId="7A12C233" w14:textId="410210A1" w:rsidR="00C13E82" w:rsidRDefault="00C13E82" w:rsidP="00C13E82">
      <w:pPr>
        <w:pStyle w:val="ListParagraph"/>
        <w:numPr>
          <w:ilvl w:val="0"/>
          <w:numId w:val="28"/>
        </w:numPr>
        <w:jc w:val="both"/>
        <w:rPr>
          <w:noProof/>
        </w:rPr>
      </w:pPr>
      <w:r>
        <w:rPr>
          <w:noProof/>
        </w:rPr>
        <w:t xml:space="preserve">Enter Password </w:t>
      </w:r>
    </w:p>
    <w:p w14:paraId="760FBECE" w14:textId="2601683F" w:rsidR="00C13E82" w:rsidRDefault="00C13E82" w:rsidP="00C13E82">
      <w:pPr>
        <w:pStyle w:val="ListParagraph"/>
        <w:numPr>
          <w:ilvl w:val="0"/>
          <w:numId w:val="28"/>
        </w:numPr>
        <w:jc w:val="both"/>
        <w:rPr>
          <w:noProof/>
        </w:rPr>
      </w:pPr>
      <w:r>
        <w:rPr>
          <w:noProof/>
        </w:rPr>
        <w:t>Login</w:t>
      </w:r>
    </w:p>
    <w:p w14:paraId="368E245E" w14:textId="67FE8B44" w:rsidR="00C13E82" w:rsidRDefault="00C13E82" w:rsidP="00C13E82">
      <w:pPr>
        <w:pStyle w:val="ListParagraph"/>
        <w:numPr>
          <w:ilvl w:val="0"/>
          <w:numId w:val="28"/>
        </w:numPr>
        <w:jc w:val="both"/>
        <w:rPr>
          <w:noProof/>
        </w:rPr>
      </w:pPr>
      <w:r>
        <w:rPr>
          <w:noProof/>
        </w:rPr>
        <w:t xml:space="preserve">Get project list from server </w:t>
      </w:r>
    </w:p>
    <w:p w14:paraId="2C58A767" w14:textId="4DB64928" w:rsidR="00C13E82" w:rsidRDefault="00C13E82" w:rsidP="00C13E82">
      <w:pPr>
        <w:pStyle w:val="ListParagraph"/>
        <w:numPr>
          <w:ilvl w:val="0"/>
          <w:numId w:val="28"/>
        </w:numPr>
        <w:jc w:val="both"/>
        <w:rPr>
          <w:noProof/>
        </w:rPr>
      </w:pPr>
      <w:r>
        <w:rPr>
          <w:noProof/>
        </w:rPr>
        <w:t xml:space="preserve">Enter the test case number </w:t>
      </w:r>
    </w:p>
    <w:p w14:paraId="4F942E51" w14:textId="2069B99E" w:rsidR="00C13E82" w:rsidRDefault="00C13E82" w:rsidP="00C13E82">
      <w:pPr>
        <w:pStyle w:val="ListParagraph"/>
        <w:numPr>
          <w:ilvl w:val="0"/>
          <w:numId w:val="28"/>
        </w:numPr>
        <w:jc w:val="both"/>
        <w:rPr>
          <w:noProof/>
        </w:rPr>
      </w:pPr>
      <w:r>
        <w:rPr>
          <w:noProof/>
        </w:rPr>
        <w:t xml:space="preserve">Get the list of of the existing requirements </w:t>
      </w:r>
    </w:p>
    <w:p w14:paraId="65480387" w14:textId="08BEA4B0" w:rsidR="00C13E82" w:rsidRDefault="00C13E82" w:rsidP="00C13E82">
      <w:pPr>
        <w:pStyle w:val="ListParagraph"/>
        <w:numPr>
          <w:ilvl w:val="0"/>
          <w:numId w:val="28"/>
        </w:numPr>
        <w:jc w:val="both"/>
        <w:rPr>
          <w:noProof/>
        </w:rPr>
      </w:pPr>
      <w:r>
        <w:rPr>
          <w:noProof/>
        </w:rPr>
        <w:t xml:space="preserve">Enter list of requirements or single requirement </w:t>
      </w:r>
    </w:p>
    <w:p w14:paraId="3D2437C8" w14:textId="6D2532D2" w:rsidR="00C13E82" w:rsidRDefault="00C13E82" w:rsidP="00C13E82">
      <w:pPr>
        <w:pStyle w:val="ListParagraph"/>
        <w:numPr>
          <w:ilvl w:val="0"/>
          <w:numId w:val="28"/>
        </w:numPr>
        <w:jc w:val="both"/>
        <w:rPr>
          <w:noProof/>
        </w:rPr>
      </w:pPr>
      <w:r>
        <w:rPr>
          <w:noProof/>
        </w:rPr>
        <w:t xml:space="preserve">Add requirements to the list of requirements to be linked </w:t>
      </w:r>
    </w:p>
    <w:p w14:paraId="07C5C9AA" w14:textId="1D5CDE5A" w:rsidR="00C13E82" w:rsidRDefault="00C13E82" w:rsidP="00C13E82">
      <w:pPr>
        <w:pStyle w:val="ListParagraph"/>
        <w:numPr>
          <w:ilvl w:val="0"/>
          <w:numId w:val="28"/>
        </w:numPr>
        <w:jc w:val="both"/>
        <w:rPr>
          <w:noProof/>
        </w:rPr>
      </w:pPr>
      <w:r>
        <w:rPr>
          <w:noProof/>
        </w:rPr>
        <w:t xml:space="preserve">Link the requirements </w:t>
      </w:r>
    </w:p>
    <w:p w14:paraId="5D65B9EC" w14:textId="77777777" w:rsidR="00C13E82" w:rsidRDefault="00C13E82" w:rsidP="00C13E82">
      <w:pPr>
        <w:jc w:val="both"/>
        <w:rPr>
          <w:noProof/>
        </w:rPr>
      </w:pPr>
      <w:r>
        <w:rPr>
          <w:noProof/>
        </w:rPr>
        <w:t xml:space="preserve">The visuals are shown in the tool. </w:t>
      </w:r>
    </w:p>
    <w:p w14:paraId="1678C84E" w14:textId="7D41D179" w:rsidR="00C13E82" w:rsidRDefault="00C13E82" w:rsidP="00C13E82">
      <w:pPr>
        <w:jc w:val="both"/>
        <w:rPr>
          <w:noProof/>
        </w:rPr>
      </w:pPr>
      <w:r>
        <w:rPr>
          <w:noProof/>
        </w:rPr>
        <w:t xml:space="preserve">The purpose of this tool is to create a light weight tool to speed up the linking process of the requirements to the test cases. Test case can be any type </w:t>
      </w:r>
      <w:r>
        <w:rPr>
          <w:noProof/>
        </w:rPr>
        <w:sym w:font="Wingdings" w:char="F0E0"/>
      </w:r>
      <w:r>
        <w:rPr>
          <w:noProof/>
        </w:rPr>
        <w:t xml:space="preserve"> Unit, Integration or Qualification. </w:t>
      </w:r>
    </w:p>
    <w:p w14:paraId="0AC58C5C" w14:textId="77777777" w:rsidR="00C13E82" w:rsidRDefault="00C13E82" w:rsidP="008A2EE5">
      <w:pPr>
        <w:jc w:val="both"/>
        <w:rPr>
          <w:noProof/>
        </w:rPr>
      </w:pPr>
    </w:p>
    <w:p w14:paraId="219C5906" w14:textId="32943013" w:rsidR="00C13E82" w:rsidRDefault="00C13E82" w:rsidP="008A2EE5">
      <w:pPr>
        <w:jc w:val="both"/>
        <w:rPr>
          <w:noProof/>
        </w:rPr>
      </w:pPr>
      <w:r>
        <w:rPr>
          <w:noProof/>
        </w:rPr>
        <w:drawing>
          <wp:inline distT="0" distB="0" distL="0" distR="0" wp14:anchorId="7A051494" wp14:editId="7286DB36">
            <wp:extent cx="3819832" cy="4327451"/>
            <wp:effectExtent l="0" t="0" r="0" b="0"/>
            <wp:docPr id="5231353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135393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64643" cy="4378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902C9" w14:textId="77777777" w:rsidR="00C13E82" w:rsidRDefault="00C13E82" w:rsidP="008A2EE5">
      <w:pPr>
        <w:jc w:val="both"/>
        <w:rPr>
          <w:noProof/>
        </w:rPr>
      </w:pPr>
    </w:p>
    <w:p w14:paraId="33A287E3" w14:textId="4C780BE0" w:rsidR="006C0C2C" w:rsidRDefault="006C0C2C" w:rsidP="006C0C2C">
      <w:pPr>
        <w:jc w:val="both"/>
        <w:rPr>
          <w:noProof/>
        </w:rPr>
      </w:pPr>
      <w:r>
        <w:rPr>
          <w:noProof/>
        </w:rPr>
        <w:lastRenderedPageBreak/>
        <w:t xml:space="preserve">Procedure  for </w:t>
      </w:r>
      <w:r>
        <w:rPr>
          <w:noProof/>
        </w:rPr>
        <w:t xml:space="preserve">getting linked requirements information of a test case </w:t>
      </w:r>
    </w:p>
    <w:p w14:paraId="39E2EF24" w14:textId="77777777" w:rsidR="006C0C2C" w:rsidRDefault="006C0C2C" w:rsidP="006C0C2C">
      <w:pPr>
        <w:pStyle w:val="ListParagraph"/>
        <w:numPr>
          <w:ilvl w:val="0"/>
          <w:numId w:val="30"/>
        </w:numPr>
        <w:jc w:val="both"/>
        <w:rPr>
          <w:noProof/>
        </w:rPr>
      </w:pPr>
      <w:r>
        <w:rPr>
          <w:noProof/>
        </w:rPr>
        <w:t>Enter User Name</w:t>
      </w:r>
    </w:p>
    <w:p w14:paraId="51FD0687" w14:textId="77777777" w:rsidR="006C0C2C" w:rsidRDefault="006C0C2C" w:rsidP="006C0C2C">
      <w:pPr>
        <w:pStyle w:val="ListParagraph"/>
        <w:numPr>
          <w:ilvl w:val="0"/>
          <w:numId w:val="30"/>
        </w:numPr>
        <w:jc w:val="both"/>
        <w:rPr>
          <w:noProof/>
        </w:rPr>
      </w:pPr>
      <w:r>
        <w:rPr>
          <w:noProof/>
        </w:rPr>
        <w:t xml:space="preserve">Enter Password </w:t>
      </w:r>
    </w:p>
    <w:p w14:paraId="72F049B3" w14:textId="77777777" w:rsidR="006C0C2C" w:rsidRDefault="006C0C2C" w:rsidP="006C0C2C">
      <w:pPr>
        <w:pStyle w:val="ListParagraph"/>
        <w:numPr>
          <w:ilvl w:val="0"/>
          <w:numId w:val="30"/>
        </w:numPr>
        <w:jc w:val="both"/>
        <w:rPr>
          <w:noProof/>
        </w:rPr>
      </w:pPr>
      <w:r>
        <w:rPr>
          <w:noProof/>
        </w:rPr>
        <w:t>Login</w:t>
      </w:r>
    </w:p>
    <w:p w14:paraId="07483E02" w14:textId="77777777" w:rsidR="006C0C2C" w:rsidRDefault="006C0C2C" w:rsidP="006C0C2C">
      <w:pPr>
        <w:pStyle w:val="ListParagraph"/>
        <w:numPr>
          <w:ilvl w:val="0"/>
          <w:numId w:val="30"/>
        </w:numPr>
        <w:jc w:val="both"/>
        <w:rPr>
          <w:noProof/>
        </w:rPr>
      </w:pPr>
      <w:r>
        <w:rPr>
          <w:noProof/>
        </w:rPr>
        <w:t xml:space="preserve">Get project list from server </w:t>
      </w:r>
    </w:p>
    <w:p w14:paraId="797F8E71" w14:textId="2183FF24" w:rsidR="006C0C2C" w:rsidRDefault="006C0C2C" w:rsidP="006C0C2C">
      <w:pPr>
        <w:pStyle w:val="ListParagraph"/>
        <w:numPr>
          <w:ilvl w:val="0"/>
          <w:numId w:val="30"/>
        </w:numPr>
        <w:jc w:val="both"/>
        <w:rPr>
          <w:noProof/>
        </w:rPr>
      </w:pPr>
      <w:r>
        <w:rPr>
          <w:noProof/>
        </w:rPr>
        <w:t>Select the project from the list</w:t>
      </w:r>
    </w:p>
    <w:p w14:paraId="4267824F" w14:textId="77777777" w:rsidR="006C0C2C" w:rsidRDefault="006C0C2C" w:rsidP="006C0C2C">
      <w:pPr>
        <w:pStyle w:val="ListParagraph"/>
        <w:numPr>
          <w:ilvl w:val="0"/>
          <w:numId w:val="30"/>
        </w:numPr>
        <w:jc w:val="both"/>
        <w:rPr>
          <w:noProof/>
        </w:rPr>
      </w:pPr>
      <w:r>
        <w:rPr>
          <w:noProof/>
        </w:rPr>
        <w:t xml:space="preserve">Enter the test case number </w:t>
      </w:r>
    </w:p>
    <w:p w14:paraId="3862D3E3" w14:textId="01E735D7" w:rsidR="006C0C2C" w:rsidRDefault="006C0C2C" w:rsidP="006C0C2C">
      <w:pPr>
        <w:pStyle w:val="ListParagraph"/>
        <w:numPr>
          <w:ilvl w:val="0"/>
          <w:numId w:val="30"/>
        </w:numPr>
        <w:jc w:val="both"/>
        <w:rPr>
          <w:noProof/>
        </w:rPr>
      </w:pPr>
      <w:r>
        <w:rPr>
          <w:noProof/>
        </w:rPr>
        <w:t>Get the list of of the existing requirements</w:t>
      </w:r>
      <w:r>
        <w:rPr>
          <w:noProof/>
        </w:rPr>
        <w:t xml:space="preserve"> linked to test case</w:t>
      </w:r>
    </w:p>
    <w:p w14:paraId="2D887C57" w14:textId="1D27F2D6" w:rsidR="006C0C2C" w:rsidRDefault="006C0C2C" w:rsidP="006C0C2C">
      <w:pPr>
        <w:pStyle w:val="ListParagraph"/>
        <w:numPr>
          <w:ilvl w:val="0"/>
          <w:numId w:val="30"/>
        </w:numPr>
        <w:jc w:val="both"/>
        <w:rPr>
          <w:noProof/>
        </w:rPr>
      </w:pPr>
      <w:r>
        <w:rPr>
          <w:noProof/>
        </w:rPr>
        <w:t xml:space="preserve">Get the </w:t>
      </w:r>
      <w:r>
        <w:rPr>
          <w:noProof/>
        </w:rPr>
        <w:t>requirement information</w:t>
      </w:r>
    </w:p>
    <w:p w14:paraId="0F758AD4" w14:textId="33D4C52B" w:rsidR="006C0C2C" w:rsidRDefault="006C0C2C" w:rsidP="006C0C2C">
      <w:pPr>
        <w:pStyle w:val="ListParagraph"/>
        <w:numPr>
          <w:ilvl w:val="0"/>
          <w:numId w:val="30"/>
        </w:numPr>
        <w:jc w:val="both"/>
        <w:rPr>
          <w:noProof/>
        </w:rPr>
      </w:pPr>
      <w:r>
        <w:rPr>
          <w:noProof/>
        </w:rPr>
        <w:t xml:space="preserve">Filter requirements using tags or other keywords </w:t>
      </w:r>
    </w:p>
    <w:p w14:paraId="03D11ED0" w14:textId="77777777" w:rsidR="006C0C2C" w:rsidRDefault="006C0C2C" w:rsidP="006C0C2C">
      <w:pPr>
        <w:jc w:val="both"/>
        <w:rPr>
          <w:noProof/>
        </w:rPr>
      </w:pPr>
    </w:p>
    <w:p w14:paraId="40946C22" w14:textId="57859DCC" w:rsidR="006C0C2C" w:rsidRDefault="006C0C2C" w:rsidP="006C0C2C">
      <w:pPr>
        <w:jc w:val="both"/>
        <w:rPr>
          <w:noProof/>
        </w:rPr>
      </w:pPr>
      <w:r>
        <w:rPr>
          <w:noProof/>
        </w:rPr>
        <w:drawing>
          <wp:inline distT="0" distB="0" distL="0" distR="0" wp14:anchorId="3C037061" wp14:editId="68B04E67">
            <wp:extent cx="5943600" cy="2905125"/>
            <wp:effectExtent l="0" t="0" r="0" b="9525"/>
            <wp:docPr id="12615074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50742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5512A" w14:textId="77777777" w:rsidR="006C0C2C" w:rsidRDefault="006C0C2C" w:rsidP="006C0C2C">
      <w:pPr>
        <w:jc w:val="both"/>
        <w:rPr>
          <w:noProof/>
        </w:rPr>
      </w:pPr>
    </w:p>
    <w:p w14:paraId="2A498B58" w14:textId="1F89DB1C" w:rsidR="008A2EE5" w:rsidRDefault="008A2EE5" w:rsidP="008A2EE5">
      <w:pPr>
        <w:jc w:val="both"/>
        <w:rPr>
          <w:sz w:val="24"/>
          <w:szCs w:val="24"/>
        </w:rPr>
      </w:pPr>
    </w:p>
    <w:p w14:paraId="6554CC2F" w14:textId="77777777" w:rsidR="00C13E82" w:rsidRPr="00C87FA7" w:rsidRDefault="00C13E82" w:rsidP="008A2EE5">
      <w:pPr>
        <w:jc w:val="both"/>
        <w:rPr>
          <w:sz w:val="24"/>
          <w:szCs w:val="24"/>
        </w:rPr>
      </w:pPr>
    </w:p>
    <w:sectPr w:rsidR="00C13E82" w:rsidRPr="00C87FA7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C3A0A1" w14:textId="77777777" w:rsidR="00C66B79" w:rsidRDefault="00C66B79">
      <w:pPr>
        <w:spacing w:after="0" w:line="240" w:lineRule="auto"/>
      </w:pPr>
      <w:r>
        <w:separator/>
      </w:r>
    </w:p>
  </w:endnote>
  <w:endnote w:type="continuationSeparator" w:id="0">
    <w:p w14:paraId="65FBF822" w14:textId="77777777" w:rsidR="00C66B79" w:rsidRDefault="00C66B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EBF3C5" w14:textId="77777777" w:rsidR="00FC0EDB" w:rsidRDefault="00FC0EDB">
    <w:pPr>
      <w:pStyle w:val="Footer"/>
    </w:pPr>
  </w:p>
  <w:tbl>
    <w:tblPr>
      <w:tblW w:w="10710" w:type="dxa"/>
      <w:tblInd w:w="-825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5573"/>
      <w:gridCol w:w="2951"/>
      <w:gridCol w:w="2186"/>
    </w:tblGrid>
    <w:tr w:rsidR="00FC0EDB" w14:paraId="115CCEEA" w14:textId="77777777" w:rsidTr="00FC0EDB">
      <w:trPr>
        <w:cantSplit/>
        <w:trHeight w:val="672"/>
      </w:trPr>
      <w:tc>
        <w:tcPr>
          <w:tcW w:w="557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14:paraId="20DEAD3D" w14:textId="77777777" w:rsidR="00FC0EDB" w:rsidRPr="00D66723" w:rsidRDefault="00FC0EDB" w:rsidP="00FC0EDB">
          <w:pPr>
            <w:pStyle w:val="Arial14Fettzentriert"/>
            <w:rPr>
              <w:sz w:val="20"/>
              <w:lang w:val="en-US"/>
            </w:rPr>
          </w:pPr>
          <w:r w:rsidRPr="00D66723">
            <w:rPr>
              <w:sz w:val="20"/>
              <w:lang w:val="en-US"/>
            </w:rPr>
            <w:t>Johnson Electric International</w:t>
          </w:r>
        </w:p>
      </w:tc>
      <w:tc>
        <w:tcPr>
          <w:tcW w:w="2951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shd w:val="clear" w:color="auto" w:fill="auto"/>
          <w:vAlign w:val="center"/>
        </w:tcPr>
        <w:p w14:paraId="6D98A12B" w14:textId="77777777" w:rsidR="00FC0EDB" w:rsidRDefault="00FC0EDB"/>
      </w:tc>
      <w:tc>
        <w:tcPr>
          <w:tcW w:w="2186" w:type="dxa"/>
          <w:tcBorders>
            <w:top w:val="single" w:sz="12" w:space="0" w:color="auto"/>
            <w:left w:val="nil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14:paraId="77EA277E" w14:textId="792E646D" w:rsidR="00FC0EDB" w:rsidRPr="00D66723" w:rsidRDefault="00FC0EDB" w:rsidP="00FC0EDB">
          <w:pPr>
            <w:rPr>
              <w:sz w:val="20"/>
              <w:szCs w:val="20"/>
            </w:rPr>
          </w:pPr>
          <w:r>
            <w:rPr>
              <w:rStyle w:val="RahmenBlatt"/>
              <w:sz w:val="20"/>
              <w:szCs w:val="20"/>
            </w:rPr>
            <w:t>Page</w:t>
          </w:r>
          <w:r w:rsidRPr="00D66723">
            <w:rPr>
              <w:rStyle w:val="RahmenBlatt"/>
              <w:sz w:val="20"/>
              <w:szCs w:val="20"/>
            </w:rPr>
            <w:t>.</w:t>
          </w:r>
          <w:r w:rsidRPr="00D66723">
            <w:rPr>
              <w:sz w:val="20"/>
              <w:szCs w:val="20"/>
            </w:rPr>
            <w:fldChar w:fldCharType="begin"/>
          </w:r>
          <w:r w:rsidRPr="00D66723">
            <w:rPr>
              <w:sz w:val="20"/>
              <w:szCs w:val="20"/>
            </w:rPr>
            <w:instrText xml:space="preserve"> PAGE </w:instrText>
          </w:r>
          <w:r w:rsidRPr="00D66723">
            <w:rPr>
              <w:sz w:val="20"/>
              <w:szCs w:val="20"/>
            </w:rPr>
            <w:fldChar w:fldCharType="separate"/>
          </w:r>
          <w:r w:rsidR="007E0D38">
            <w:rPr>
              <w:noProof/>
              <w:sz w:val="20"/>
              <w:szCs w:val="20"/>
            </w:rPr>
            <w:t>7</w:t>
          </w:r>
          <w:r w:rsidRPr="00D66723">
            <w:rPr>
              <w:sz w:val="20"/>
              <w:szCs w:val="20"/>
            </w:rPr>
            <w:fldChar w:fldCharType="end"/>
          </w:r>
          <w:r w:rsidRPr="00D66723">
            <w:rPr>
              <w:sz w:val="20"/>
              <w:szCs w:val="20"/>
            </w:rPr>
            <w:t xml:space="preserve"> </w:t>
          </w:r>
          <w:r w:rsidRPr="00D66723">
            <w:rPr>
              <w:rStyle w:val="RahmenBlatt"/>
              <w:sz w:val="20"/>
              <w:szCs w:val="20"/>
            </w:rPr>
            <w:t xml:space="preserve">/ </w:t>
          </w:r>
          <w:r w:rsidRPr="00D66723">
            <w:rPr>
              <w:sz w:val="20"/>
              <w:szCs w:val="20"/>
            </w:rPr>
            <w:fldChar w:fldCharType="begin"/>
          </w:r>
          <w:r w:rsidRPr="00D66723">
            <w:rPr>
              <w:sz w:val="20"/>
              <w:szCs w:val="20"/>
            </w:rPr>
            <w:instrText xml:space="preserve"> NUMPAGES </w:instrText>
          </w:r>
          <w:r w:rsidRPr="00D66723">
            <w:rPr>
              <w:sz w:val="20"/>
              <w:szCs w:val="20"/>
            </w:rPr>
            <w:fldChar w:fldCharType="separate"/>
          </w:r>
          <w:r w:rsidR="007E0D38">
            <w:rPr>
              <w:noProof/>
              <w:sz w:val="20"/>
              <w:szCs w:val="20"/>
            </w:rPr>
            <w:t>8</w:t>
          </w:r>
          <w:r w:rsidRPr="00D66723">
            <w:rPr>
              <w:sz w:val="20"/>
              <w:szCs w:val="20"/>
            </w:rPr>
            <w:fldChar w:fldCharType="end"/>
          </w:r>
        </w:p>
      </w:tc>
    </w:tr>
  </w:tbl>
  <w:p w14:paraId="2946DB82" w14:textId="77777777" w:rsidR="00FC0EDB" w:rsidRDefault="00FC0EDB" w:rsidP="00FC0E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1E6D9F" w14:textId="77777777" w:rsidR="00C66B79" w:rsidRDefault="00C66B79">
      <w:pPr>
        <w:spacing w:after="0" w:line="240" w:lineRule="auto"/>
      </w:pPr>
      <w:r>
        <w:separator/>
      </w:r>
    </w:p>
  </w:footnote>
  <w:footnote w:type="continuationSeparator" w:id="0">
    <w:p w14:paraId="67C039C0" w14:textId="77777777" w:rsidR="00C66B79" w:rsidRDefault="00C66B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8547F" w14:textId="77777777" w:rsidR="00FC0EDB" w:rsidRPr="00B6102B" w:rsidRDefault="00FC0EDB" w:rsidP="00FC0EDB">
    <w:pPr>
      <w:rPr>
        <w:b/>
      </w:rPr>
    </w:pPr>
    <w:r>
      <w:rPr>
        <w:noProof/>
      </w:rPr>
      <w:drawing>
        <wp:anchor distT="0" distB="0" distL="114300" distR="114300" simplePos="0" relativeHeight="251657216" behindDoc="0" locked="0" layoutInCell="1" allowOverlap="1" wp14:anchorId="41E96340" wp14:editId="07777777">
          <wp:simplePos x="0" y="0"/>
          <wp:positionH relativeFrom="column">
            <wp:posOffset>-456565</wp:posOffset>
          </wp:positionH>
          <wp:positionV relativeFrom="paragraph">
            <wp:posOffset>-349885</wp:posOffset>
          </wp:positionV>
          <wp:extent cx="6858000" cy="847004"/>
          <wp:effectExtent l="0" t="0" r="0" b="0"/>
          <wp:wrapNone/>
          <wp:docPr id="1" name="Image 31" descr="JE-Logo-&amp;-Tagline-4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31" descr="JE-Logo-&amp;-Tagline-4c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7141" r="4155"/>
                  <a:stretch>
                    <a:fillRect/>
                  </a:stretch>
                </pic:blipFill>
                <pic:spPr bwMode="auto">
                  <a:xfrm>
                    <a:off x="0" y="0"/>
                    <a:ext cx="6858000" cy="84700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sdt>
      <w:sdtPr>
        <w:rPr>
          <w:b/>
        </w:rPr>
        <w:id w:val="-173113477"/>
        <w:docPartObj>
          <w:docPartGallery w:val="Watermarks"/>
          <w:docPartUnique/>
        </w:docPartObj>
      </w:sdtPr>
      <w:sdtContent>
        <w:r w:rsidR="00000000">
          <w:rPr>
            <w:b/>
            <w:noProof/>
            <w:lang w:eastAsia="en-US"/>
          </w:rPr>
          <w:pict w14:anchorId="3F9AB699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624574980" o:spid="_x0000_s3073" type="#_x0000_t136" style="position:absolute;margin-left:0;margin-top:0;width:549.9pt;height:109.95pt;rotation:315;z-index:-251658240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JE Internal Use Only"/>
              <w10:wrap anchorx="margin" anchory="margin"/>
            </v:shape>
          </w:pict>
        </w:r>
      </w:sdtContent>
    </w:sdt>
    <w:r>
      <w:rPr>
        <w:b/>
      </w:rPr>
      <w:t xml:space="preserve">Johnson Electric International </w:t>
    </w:r>
  </w:p>
  <w:p w14:paraId="3CF2D8B6" w14:textId="77777777" w:rsidR="00FC0EDB" w:rsidRDefault="00FC0ED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8EB2E65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83AC86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946E40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360AD9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2E656B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ADE60A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7321E2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C9E9DF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064F43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10A01EE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DE6AFA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4DEDB5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A2878F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552F19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0808D6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35AE04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1B46C0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07A450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091604B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12495B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C22D66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03CEAC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930CBA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AE0055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2B6A0F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01A770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C1037F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3AF89DF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CB4991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ACE61C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36EA88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F1ACEE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D9C797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750B0D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96A8DE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62A2CF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23D4E23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252247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C022AA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3FC91C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0BE9C1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8A00EE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F0AFDA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B20137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508D59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CAE442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49A769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E8EAC5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082C23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4EC39A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50C6FB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8C48A5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8B6DB3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EC0E00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D7AA32B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87835D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DC4F8F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3FAE02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56C0CA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3C024D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188E94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51E485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9B866D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388EF87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538E1B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A24437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AF4404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FD4B4C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980544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142BBD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808709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F58399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09"/>
    <w:multiLevelType w:val="hybridMultilevel"/>
    <w:tmpl w:val="00000009"/>
    <w:lvl w:ilvl="0" w:tplc="24646A9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86A2BE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932F2D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2E2DF9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DFAB70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0F4C86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AB8DC0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DF4BC3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DF8A80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0000000A"/>
    <w:multiLevelType w:val="hybridMultilevel"/>
    <w:tmpl w:val="0000000A"/>
    <w:lvl w:ilvl="0" w:tplc="B16039E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786104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FCEA3B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85EB9F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DD6503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B0C416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506F4E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3F0586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60E871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" w15:restartNumberingAfterBreak="0">
    <w:nsid w:val="0000000B"/>
    <w:multiLevelType w:val="hybridMultilevel"/>
    <w:tmpl w:val="0000000B"/>
    <w:lvl w:ilvl="0" w:tplc="FC5869D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8C24BE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3FE265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4A0158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B8C62A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CA4586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CCC68D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766B4E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76C066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" w15:restartNumberingAfterBreak="0">
    <w:nsid w:val="10887076"/>
    <w:multiLevelType w:val="hybridMultilevel"/>
    <w:tmpl w:val="C7A24B7A"/>
    <w:lvl w:ilvl="0" w:tplc="041F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0990385"/>
    <w:multiLevelType w:val="hybridMultilevel"/>
    <w:tmpl w:val="83E8D65C"/>
    <w:lvl w:ilvl="0" w:tplc="04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3" w15:restartNumberingAfterBreak="0">
    <w:nsid w:val="258D50F5"/>
    <w:multiLevelType w:val="multilevel"/>
    <w:tmpl w:val="2E502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B54878"/>
    <w:multiLevelType w:val="multilevel"/>
    <w:tmpl w:val="CBA4D522"/>
    <w:lvl w:ilvl="0">
      <w:start w:val="1"/>
      <w:numFmt w:val="decimal"/>
      <w:lvlText w:val="%1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8" w:hanging="4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5" w15:restartNumberingAfterBreak="0">
    <w:nsid w:val="26D90C54"/>
    <w:multiLevelType w:val="multilevel"/>
    <w:tmpl w:val="6396D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9E03E4E"/>
    <w:multiLevelType w:val="multilevel"/>
    <w:tmpl w:val="F4BC8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EE14F0"/>
    <w:multiLevelType w:val="hybridMultilevel"/>
    <w:tmpl w:val="D12035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E7A43BE"/>
    <w:multiLevelType w:val="multilevel"/>
    <w:tmpl w:val="2D8A6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4710E0"/>
    <w:multiLevelType w:val="multilevel"/>
    <w:tmpl w:val="213A0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6B13ED"/>
    <w:multiLevelType w:val="multilevel"/>
    <w:tmpl w:val="2FBCA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1D00934"/>
    <w:multiLevelType w:val="hybridMultilevel"/>
    <w:tmpl w:val="6A64F95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FC18C3"/>
    <w:multiLevelType w:val="multilevel"/>
    <w:tmpl w:val="5ACCB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744B26"/>
    <w:multiLevelType w:val="hybridMultilevel"/>
    <w:tmpl w:val="791485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487202"/>
    <w:multiLevelType w:val="hybridMultilevel"/>
    <w:tmpl w:val="26D2C7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0A562DA"/>
    <w:multiLevelType w:val="hybridMultilevel"/>
    <w:tmpl w:val="D120351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4EE4DB5"/>
    <w:multiLevelType w:val="multilevel"/>
    <w:tmpl w:val="A76C4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EE4650"/>
    <w:multiLevelType w:val="multilevel"/>
    <w:tmpl w:val="4ECEB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467123"/>
    <w:multiLevelType w:val="hybridMultilevel"/>
    <w:tmpl w:val="2EC47C8C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575513C"/>
    <w:multiLevelType w:val="multilevel"/>
    <w:tmpl w:val="5F06E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7444663">
    <w:abstractNumId w:val="0"/>
  </w:num>
  <w:num w:numId="2" w16cid:durableId="2002271563">
    <w:abstractNumId w:val="1"/>
  </w:num>
  <w:num w:numId="3" w16cid:durableId="1263031326">
    <w:abstractNumId w:val="2"/>
  </w:num>
  <w:num w:numId="4" w16cid:durableId="1091240578">
    <w:abstractNumId w:val="3"/>
  </w:num>
  <w:num w:numId="5" w16cid:durableId="277105431">
    <w:abstractNumId w:val="4"/>
  </w:num>
  <w:num w:numId="6" w16cid:durableId="852383017">
    <w:abstractNumId w:val="5"/>
  </w:num>
  <w:num w:numId="7" w16cid:durableId="2011249388">
    <w:abstractNumId w:val="6"/>
  </w:num>
  <w:num w:numId="8" w16cid:durableId="1358460810">
    <w:abstractNumId w:val="7"/>
  </w:num>
  <w:num w:numId="9" w16cid:durableId="1595093159">
    <w:abstractNumId w:val="8"/>
  </w:num>
  <w:num w:numId="10" w16cid:durableId="2096320265">
    <w:abstractNumId w:val="9"/>
  </w:num>
  <w:num w:numId="11" w16cid:durableId="1921986718">
    <w:abstractNumId w:val="10"/>
  </w:num>
  <w:num w:numId="12" w16cid:durableId="896546300">
    <w:abstractNumId w:val="12"/>
  </w:num>
  <w:num w:numId="13" w16cid:durableId="169177283">
    <w:abstractNumId w:val="24"/>
  </w:num>
  <w:num w:numId="14" w16cid:durableId="2122336811">
    <w:abstractNumId w:val="14"/>
  </w:num>
  <w:num w:numId="15" w16cid:durableId="1693142799">
    <w:abstractNumId w:val="21"/>
  </w:num>
  <w:num w:numId="16" w16cid:durableId="1755127953">
    <w:abstractNumId w:val="28"/>
  </w:num>
  <w:num w:numId="17" w16cid:durableId="1427775506">
    <w:abstractNumId w:val="13"/>
  </w:num>
  <w:num w:numId="18" w16cid:durableId="1116607116">
    <w:abstractNumId w:val="16"/>
  </w:num>
  <w:num w:numId="19" w16cid:durableId="1463500184">
    <w:abstractNumId w:val="18"/>
  </w:num>
  <w:num w:numId="20" w16cid:durableId="495464038">
    <w:abstractNumId w:val="19"/>
  </w:num>
  <w:num w:numId="21" w16cid:durableId="1103919067">
    <w:abstractNumId w:val="27"/>
  </w:num>
  <w:num w:numId="22" w16cid:durableId="190803489">
    <w:abstractNumId w:val="26"/>
  </w:num>
  <w:num w:numId="23" w16cid:durableId="874316644">
    <w:abstractNumId w:val="29"/>
  </w:num>
  <w:num w:numId="24" w16cid:durableId="679086187">
    <w:abstractNumId w:val="15"/>
  </w:num>
  <w:num w:numId="25" w16cid:durableId="414325037">
    <w:abstractNumId w:val="20"/>
  </w:num>
  <w:num w:numId="26" w16cid:durableId="1224483816">
    <w:abstractNumId w:val="22"/>
  </w:num>
  <w:num w:numId="27" w16cid:durableId="375619111">
    <w:abstractNumId w:val="11"/>
  </w:num>
  <w:num w:numId="28" w16cid:durableId="1061102271">
    <w:abstractNumId w:val="17"/>
  </w:num>
  <w:num w:numId="29" w16cid:durableId="580145936">
    <w:abstractNumId w:val="23"/>
  </w:num>
  <w:num w:numId="30" w16cid:durableId="16471514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hyphenationZone w:val="425"/>
  <w:characterSpacingControl w:val="doNotCompress"/>
  <w:hdrShapeDefaults>
    <o:shapedefaults v:ext="edit" spidmax="3074"/>
    <o:shapelayout v:ext="edit">
      <o:idmap v:ext="edit" data="1,3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5123"/>
    <w:rsid w:val="000038C9"/>
    <w:rsid w:val="00030DD6"/>
    <w:rsid w:val="00100D3B"/>
    <w:rsid w:val="001401A8"/>
    <w:rsid w:val="00225F51"/>
    <w:rsid w:val="00237E00"/>
    <w:rsid w:val="00264012"/>
    <w:rsid w:val="002B0B1F"/>
    <w:rsid w:val="002E2426"/>
    <w:rsid w:val="002E6A98"/>
    <w:rsid w:val="002F52DE"/>
    <w:rsid w:val="0030446D"/>
    <w:rsid w:val="00335B51"/>
    <w:rsid w:val="003F72A1"/>
    <w:rsid w:val="0041396C"/>
    <w:rsid w:val="0042131E"/>
    <w:rsid w:val="0045036E"/>
    <w:rsid w:val="00454B0D"/>
    <w:rsid w:val="004C6D05"/>
    <w:rsid w:val="004D1F33"/>
    <w:rsid w:val="004D41A8"/>
    <w:rsid w:val="004F2016"/>
    <w:rsid w:val="00527DC3"/>
    <w:rsid w:val="00590A6A"/>
    <w:rsid w:val="005B7E7D"/>
    <w:rsid w:val="005C301A"/>
    <w:rsid w:val="005E1D43"/>
    <w:rsid w:val="00611563"/>
    <w:rsid w:val="00616800"/>
    <w:rsid w:val="0065458D"/>
    <w:rsid w:val="00667071"/>
    <w:rsid w:val="006C0C2C"/>
    <w:rsid w:val="006C76DF"/>
    <w:rsid w:val="007943BA"/>
    <w:rsid w:val="007A2455"/>
    <w:rsid w:val="007E0D38"/>
    <w:rsid w:val="007E6E9F"/>
    <w:rsid w:val="007E7BE5"/>
    <w:rsid w:val="0086DD29"/>
    <w:rsid w:val="008A2A12"/>
    <w:rsid w:val="008A2EE5"/>
    <w:rsid w:val="008C5123"/>
    <w:rsid w:val="00922B55"/>
    <w:rsid w:val="0093350A"/>
    <w:rsid w:val="00993019"/>
    <w:rsid w:val="00A030E7"/>
    <w:rsid w:val="00A04852"/>
    <w:rsid w:val="00A3100A"/>
    <w:rsid w:val="00A4526B"/>
    <w:rsid w:val="00A5103E"/>
    <w:rsid w:val="00A84862"/>
    <w:rsid w:val="00AB2C60"/>
    <w:rsid w:val="00B025A9"/>
    <w:rsid w:val="00BE496F"/>
    <w:rsid w:val="00C13E82"/>
    <w:rsid w:val="00C66B79"/>
    <w:rsid w:val="00C87FA7"/>
    <w:rsid w:val="00CA1BB9"/>
    <w:rsid w:val="00CC5FF6"/>
    <w:rsid w:val="00CE01FC"/>
    <w:rsid w:val="00CF62D4"/>
    <w:rsid w:val="00D47F8F"/>
    <w:rsid w:val="00D608DE"/>
    <w:rsid w:val="00D972C4"/>
    <w:rsid w:val="00DB7045"/>
    <w:rsid w:val="00DC3B4E"/>
    <w:rsid w:val="00E22528"/>
    <w:rsid w:val="00E4433B"/>
    <w:rsid w:val="00E94151"/>
    <w:rsid w:val="00E95894"/>
    <w:rsid w:val="00E95C6C"/>
    <w:rsid w:val="00F20D5D"/>
    <w:rsid w:val="00F50FBC"/>
    <w:rsid w:val="00F91124"/>
    <w:rsid w:val="00FC0EDB"/>
    <w:rsid w:val="00FC386C"/>
    <w:rsid w:val="00FE0FD3"/>
    <w:rsid w:val="00FE6862"/>
    <w:rsid w:val="00FF3617"/>
    <w:rsid w:val="01B46B31"/>
    <w:rsid w:val="0359646B"/>
    <w:rsid w:val="09DDDCD5"/>
    <w:rsid w:val="0BA11B12"/>
    <w:rsid w:val="0BA17064"/>
    <w:rsid w:val="0C271779"/>
    <w:rsid w:val="0CA3247F"/>
    <w:rsid w:val="0DE03C17"/>
    <w:rsid w:val="0E4FA0D2"/>
    <w:rsid w:val="0F3DA14E"/>
    <w:rsid w:val="104799C3"/>
    <w:rsid w:val="1066788C"/>
    <w:rsid w:val="125E45BD"/>
    <w:rsid w:val="15A030EA"/>
    <w:rsid w:val="1614526F"/>
    <w:rsid w:val="161C71CB"/>
    <w:rsid w:val="161FFFDB"/>
    <w:rsid w:val="1AB68777"/>
    <w:rsid w:val="21F240EF"/>
    <w:rsid w:val="24EECDF1"/>
    <w:rsid w:val="25D6A9EB"/>
    <w:rsid w:val="261FA37A"/>
    <w:rsid w:val="26ABB646"/>
    <w:rsid w:val="2B73A306"/>
    <w:rsid w:val="2BE3FB4D"/>
    <w:rsid w:val="2DBCDDAA"/>
    <w:rsid w:val="2EB33258"/>
    <w:rsid w:val="303A07A7"/>
    <w:rsid w:val="30DD8219"/>
    <w:rsid w:val="334BFF8A"/>
    <w:rsid w:val="395950EC"/>
    <w:rsid w:val="39975C60"/>
    <w:rsid w:val="3B99B704"/>
    <w:rsid w:val="3BB46672"/>
    <w:rsid w:val="3DD8C3EB"/>
    <w:rsid w:val="3F48F790"/>
    <w:rsid w:val="43533DCA"/>
    <w:rsid w:val="46DC558D"/>
    <w:rsid w:val="47A7140D"/>
    <w:rsid w:val="4962A350"/>
    <w:rsid w:val="4C46ED6A"/>
    <w:rsid w:val="50B55305"/>
    <w:rsid w:val="5596347E"/>
    <w:rsid w:val="5AACED4D"/>
    <w:rsid w:val="5AE2B5ED"/>
    <w:rsid w:val="5B31C3A2"/>
    <w:rsid w:val="5C3FCB76"/>
    <w:rsid w:val="5F32B0AD"/>
    <w:rsid w:val="5F737310"/>
    <w:rsid w:val="6006B6EB"/>
    <w:rsid w:val="603D358A"/>
    <w:rsid w:val="6480359D"/>
    <w:rsid w:val="64AB96F5"/>
    <w:rsid w:val="652E6E46"/>
    <w:rsid w:val="65546EAC"/>
    <w:rsid w:val="661B3322"/>
    <w:rsid w:val="681A74DF"/>
    <w:rsid w:val="685590CF"/>
    <w:rsid w:val="6C1133B5"/>
    <w:rsid w:val="6D4361D2"/>
    <w:rsid w:val="6E93AF7F"/>
    <w:rsid w:val="70763506"/>
    <w:rsid w:val="724562D6"/>
    <w:rsid w:val="7722932C"/>
    <w:rsid w:val="77303726"/>
    <w:rsid w:val="78733C7D"/>
    <w:rsid w:val="7970E534"/>
    <w:rsid w:val="7AAB9FE7"/>
    <w:rsid w:val="7D2DF856"/>
    <w:rsid w:val="7FEA0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  <w14:docId w14:val="248DC14D"/>
  <w15:docId w15:val="{CBD3A792-B78A-4C8F-BE6A-8F0F438F3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iPriority="0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0C2C"/>
  </w:style>
  <w:style w:type="paragraph" w:styleId="Heading1">
    <w:name w:val="heading 1"/>
    <w:basedOn w:val="Normal"/>
    <w:next w:val="Normal"/>
    <w:link w:val="Heading1Char"/>
    <w:qFormat/>
    <w:rsid w:val="00597BC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2E3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82E3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B41D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B41D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A79C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CA79C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CA79C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065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65E6"/>
  </w:style>
  <w:style w:type="paragraph" w:styleId="Footer">
    <w:name w:val="footer"/>
    <w:basedOn w:val="Normal"/>
    <w:link w:val="FooterChar"/>
    <w:uiPriority w:val="99"/>
    <w:unhideWhenUsed/>
    <w:rsid w:val="001065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65E6"/>
  </w:style>
  <w:style w:type="paragraph" w:styleId="NormalWeb">
    <w:name w:val="Normal (Web)"/>
    <w:basedOn w:val="Normal"/>
    <w:uiPriority w:val="99"/>
    <w:semiHidden/>
    <w:unhideWhenUsed/>
    <w:rsid w:val="001065E6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RequirementLabel">
    <w:name w:val="Requirement Label"/>
    <w:rsid w:val="001065E6"/>
    <w:rPr>
      <w:rFonts w:ascii="Arial" w:hAnsi="Arial"/>
      <w:b/>
      <w:bCs/>
      <w:sz w:val="20"/>
    </w:rPr>
  </w:style>
  <w:style w:type="paragraph" w:customStyle="1" w:styleId="RequirementDocumentDescription">
    <w:name w:val="Requirement Document Description"/>
    <w:qFormat/>
    <w:rsid w:val="001065E6"/>
    <w:pPr>
      <w:spacing w:after="0" w:line="240" w:lineRule="auto"/>
    </w:pPr>
    <w:rPr>
      <w:rFonts w:ascii="Arial" w:eastAsia="Times New Roman" w:hAnsi="Arial" w:cs="Symbol"/>
      <w:sz w:val="20"/>
      <w:szCs w:val="20"/>
      <w:lang w:eastAsia="ja-JP" w:bidi="he-IL"/>
    </w:rPr>
  </w:style>
  <w:style w:type="character" w:customStyle="1" w:styleId="RequirementField">
    <w:name w:val="Requirement Field"/>
    <w:rsid w:val="00597BC4"/>
    <w:rPr>
      <w:rFonts w:ascii="Arial" w:hAnsi="Arial"/>
      <w:sz w:val="20"/>
    </w:rPr>
  </w:style>
  <w:style w:type="character" w:customStyle="1" w:styleId="RahmenTitelI">
    <w:name w:val="Rahmen Titel I"/>
    <w:rsid w:val="00597BC4"/>
    <w:rPr>
      <w:rFonts w:ascii="Arial" w:hAnsi="Arial"/>
      <w:b/>
      <w:bCs/>
      <w:sz w:val="36"/>
      <w:szCs w:val="36"/>
    </w:rPr>
  </w:style>
  <w:style w:type="paragraph" w:customStyle="1" w:styleId="RahmenFirmaII">
    <w:name w:val="Rahmen Firma II"/>
    <w:basedOn w:val="Normal"/>
    <w:rsid w:val="00597BC4"/>
    <w:pPr>
      <w:spacing w:after="0" w:line="240" w:lineRule="auto"/>
      <w:jc w:val="center"/>
    </w:pPr>
    <w:rPr>
      <w:rFonts w:ascii="Arial" w:eastAsia="Times New Roman" w:hAnsi="Arial" w:cs="Times New Roman"/>
      <w:b/>
      <w:bCs/>
      <w:sz w:val="24"/>
      <w:szCs w:val="24"/>
      <w:lang w:val="de-DE" w:eastAsia="en-US"/>
    </w:rPr>
  </w:style>
  <w:style w:type="character" w:customStyle="1" w:styleId="RahmenBlatt">
    <w:name w:val="Rahmen Blatt"/>
    <w:rsid w:val="00597BC4"/>
    <w:rPr>
      <w:rFonts w:ascii="Arial" w:hAnsi="Arial"/>
      <w:sz w:val="36"/>
      <w:szCs w:val="36"/>
    </w:rPr>
  </w:style>
  <w:style w:type="paragraph" w:customStyle="1" w:styleId="Arial14Fettzentriert">
    <w:name w:val="Arial 14 Fett zentriert"/>
    <w:basedOn w:val="Heading1"/>
    <w:rsid w:val="00597BC4"/>
    <w:pPr>
      <w:keepLines w:val="0"/>
      <w:spacing w:before="40" w:after="40" w:line="240" w:lineRule="auto"/>
      <w:jc w:val="center"/>
    </w:pPr>
    <w:rPr>
      <w:rFonts w:ascii="Arial" w:eastAsia="Times New Roman" w:hAnsi="Arial" w:cs="Times New Roman"/>
      <w:b/>
      <w:color w:val="auto"/>
      <w:sz w:val="28"/>
      <w:szCs w:val="20"/>
      <w:lang w:val="de-DE" w:eastAsia="en-US"/>
    </w:rPr>
  </w:style>
  <w:style w:type="character" w:customStyle="1" w:styleId="Heading1Char">
    <w:name w:val="Heading 1 Char"/>
    <w:basedOn w:val="DefaultParagraphFont"/>
    <w:link w:val="Heading1"/>
    <w:rsid w:val="00597BC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PlainText">
    <w:name w:val="Plain Text"/>
    <w:basedOn w:val="Normal"/>
    <w:link w:val="PlainTextChar"/>
    <w:rsid w:val="008E785D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ja-JP" w:bidi="he-IL"/>
    </w:rPr>
  </w:style>
  <w:style w:type="character" w:customStyle="1" w:styleId="PlainTextChar">
    <w:name w:val="Plain Text Char"/>
    <w:basedOn w:val="DefaultParagraphFont"/>
    <w:link w:val="PlainText"/>
    <w:rsid w:val="008E785D"/>
    <w:rPr>
      <w:rFonts w:ascii="Courier New" w:eastAsia="Times New Roman" w:hAnsi="Courier New" w:cs="Courier New"/>
      <w:sz w:val="20"/>
      <w:szCs w:val="20"/>
      <w:lang w:eastAsia="ja-JP" w:bidi="he-IL"/>
    </w:rPr>
  </w:style>
  <w:style w:type="character" w:customStyle="1" w:styleId="TemplateCommand">
    <w:name w:val="Template Command"/>
    <w:uiPriority w:val="1"/>
    <w:qFormat/>
    <w:rsid w:val="008E785D"/>
    <w:rPr>
      <w:rFonts w:ascii="Arial" w:hAnsi="Arial"/>
      <w:b w:val="0"/>
      <w:vanish/>
      <w:color w:val="A6A6A6" w:themeColor="background1" w:themeShade="A6"/>
      <w:sz w:val="20"/>
    </w:rPr>
  </w:style>
  <w:style w:type="paragraph" w:customStyle="1" w:styleId="ExTempSummary">
    <w:name w:val="ExTemp: Summary"/>
    <w:basedOn w:val="Normal"/>
    <w:link w:val="ExTempSummaryChar"/>
    <w:qFormat/>
    <w:rsid w:val="00A82E31"/>
    <w:pPr>
      <w:spacing w:after="0" w:line="240" w:lineRule="auto"/>
      <w:jc w:val="both"/>
    </w:pPr>
    <w:rPr>
      <w:rFonts w:ascii="Times New Roman" w:eastAsia="Times New Roman" w:hAnsi="Times New Roman" w:cs="Times New Roman"/>
      <w:b/>
      <w:sz w:val="20"/>
      <w:szCs w:val="20"/>
      <w:lang w:eastAsia="ja-JP" w:bidi="he-IL"/>
    </w:rPr>
  </w:style>
  <w:style w:type="character" w:customStyle="1" w:styleId="ExTempSummaryChar">
    <w:name w:val="ExTemp: Summary Char"/>
    <w:basedOn w:val="DefaultParagraphFont"/>
    <w:link w:val="ExTempSummary"/>
    <w:rsid w:val="00A82E31"/>
    <w:rPr>
      <w:rFonts w:ascii="Times New Roman" w:eastAsia="Times New Roman" w:hAnsi="Times New Roman" w:cs="Times New Roman"/>
      <w:b/>
      <w:sz w:val="20"/>
      <w:szCs w:val="20"/>
      <w:lang w:eastAsia="ja-JP" w:bidi="he-IL"/>
    </w:rPr>
  </w:style>
  <w:style w:type="character" w:customStyle="1" w:styleId="Heading2Char">
    <w:name w:val="Heading 2 Char"/>
    <w:basedOn w:val="DefaultParagraphFont"/>
    <w:link w:val="Heading2"/>
    <w:uiPriority w:val="9"/>
    <w:rsid w:val="00A82E3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82E3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B41DB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6B41DB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CA79CC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CA79CC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CA79C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OC1">
    <w:name w:val="toc 1"/>
    <w:autoRedefine/>
    <w:uiPriority w:val="39"/>
    <w:rsid w:val="00AC54A0"/>
    <w:pPr>
      <w:tabs>
        <w:tab w:val="left" w:pos="450"/>
        <w:tab w:val="right" w:leader="dot" w:pos="9360"/>
      </w:tabs>
      <w:spacing w:before="144" w:after="144" w:line="240" w:lineRule="auto"/>
      <w:ind w:left="446" w:right="720" w:hanging="446"/>
    </w:pPr>
    <w:rPr>
      <w:rFonts w:ascii="Arial" w:eastAsia="MS Mincho" w:hAnsi="Arial" w:cs="Times New Roman"/>
      <w:b/>
      <w:noProof/>
      <w:color w:val="2E74B5"/>
      <w:lang w:eastAsia="ja-JP" w:bidi="he-IL"/>
    </w:rPr>
  </w:style>
  <w:style w:type="character" w:styleId="Hyperlink">
    <w:name w:val="Hyperlink"/>
    <w:uiPriority w:val="99"/>
    <w:rsid w:val="00AC54A0"/>
    <w:rPr>
      <w:color w:val="0000FF"/>
      <w:u w:val="single"/>
    </w:rPr>
  </w:style>
  <w:style w:type="paragraph" w:customStyle="1" w:styleId="RequirementTOCHeader">
    <w:name w:val="Requirement TOC Header"/>
    <w:qFormat/>
    <w:rsid w:val="00AC54A0"/>
    <w:pPr>
      <w:spacing w:after="240" w:line="240" w:lineRule="auto"/>
    </w:pPr>
    <w:rPr>
      <w:rFonts w:ascii="Arial" w:eastAsia="Times New Roman" w:hAnsi="Arial" w:cs="Arial"/>
      <w:b/>
      <w:bCs/>
      <w:color w:val="2E74B5"/>
      <w:sz w:val="28"/>
      <w:szCs w:val="28"/>
      <w:lang w:eastAsia="ja-JP" w:bidi="he-IL"/>
    </w:rPr>
  </w:style>
  <w:style w:type="paragraph" w:customStyle="1" w:styleId="RequirementSnapshotHistoryHeader">
    <w:name w:val="Requirement Snapshot History Header"/>
    <w:qFormat/>
    <w:rsid w:val="00AC54A0"/>
    <w:pPr>
      <w:spacing w:after="0" w:line="240" w:lineRule="auto"/>
    </w:pPr>
    <w:rPr>
      <w:rFonts w:ascii="Arial" w:eastAsia="Times New Roman" w:hAnsi="Arial" w:cs="Arial"/>
      <w:b/>
      <w:bCs/>
      <w:sz w:val="28"/>
      <w:szCs w:val="28"/>
      <w:lang w:eastAsia="ja-JP" w:bidi="he-IL"/>
    </w:rPr>
  </w:style>
  <w:style w:type="table" w:styleId="TableColumns1">
    <w:name w:val="Table Columns 1"/>
    <w:basedOn w:val="TableNormal"/>
    <w:rsid w:val="00AC54A0"/>
    <w:pPr>
      <w:spacing w:after="0" w:line="240" w:lineRule="auto"/>
    </w:pPr>
    <w:rPr>
      <w:rFonts w:ascii="Times New Roman" w:eastAsia="Times New Roman" w:hAnsi="Times New Roman" w:cs="Symbol"/>
      <w:b/>
      <w:bCs/>
      <w:sz w:val="20"/>
      <w:szCs w:val="20"/>
      <w:lang w:eastAsia="en-US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CommentReference">
    <w:name w:val="annotation reference"/>
    <w:basedOn w:val="DefaultParagraphFont"/>
    <w:rsid w:val="00805BC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A5B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5B86"/>
    <w:rPr>
      <w:rFonts w:ascii="Segoe UI" w:hAnsi="Segoe UI" w:cs="Segoe UI"/>
      <w:sz w:val="18"/>
      <w:szCs w:val="18"/>
    </w:rPr>
  </w:style>
  <w:style w:type="paragraph" w:styleId="TOC2">
    <w:name w:val="toc 2"/>
    <w:basedOn w:val="Normal"/>
    <w:next w:val="Normal"/>
    <w:autoRedefine/>
    <w:uiPriority w:val="39"/>
    <w:unhideWhenUsed/>
    <w:rsid w:val="00527DC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527DC3"/>
    <w:pPr>
      <w:spacing w:after="100"/>
      <w:ind w:left="440"/>
    </w:pPr>
  </w:style>
  <w:style w:type="table" w:styleId="TableGrid">
    <w:name w:val="Table Grid"/>
    <w:basedOn w:val="TableNormal"/>
    <w:uiPriority w:val="39"/>
    <w:rsid w:val="00237E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237E00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A84862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922B55"/>
    <w:rPr>
      <w:color w:val="605E5C"/>
      <w:shd w:val="clear" w:color="auto" w:fill="E1DFD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A245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A245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5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4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6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27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0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107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321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608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80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81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76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326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024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214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0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8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1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0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45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723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824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610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1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1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4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8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46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5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8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6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0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33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4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9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7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9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7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9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1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0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46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3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52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469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618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10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1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2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4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8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A6DB4B-489A-4FE7-B4E0-16583F9006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766</TotalTime>
  <Pages>3</Pages>
  <Words>160</Words>
  <Characters>918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>JE</Company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Amy l Cheng</dc:creator>
  <cp:lastModifiedBy>Orhan Ozdemir</cp:lastModifiedBy>
  <cp:revision>154</cp:revision>
  <dcterms:created xsi:type="dcterms:W3CDTF">2020-08-24T05:49:00Z</dcterms:created>
  <dcterms:modified xsi:type="dcterms:W3CDTF">2025-02-24T08:10:00Z</dcterms:modified>
</cp:coreProperties>
</file>